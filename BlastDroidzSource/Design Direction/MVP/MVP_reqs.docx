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AED" w:rsidRPr="004E1AED" w:rsidRDefault="002D6A2F" w:rsidP="004E1AED">
      <w:pPr>
        <w:pStyle w:val="Title"/>
      </w:pPr>
      <w:r>
        <w:t>Minimum viable product</w:t>
      </w:r>
    </w:p>
    <w:p w:rsidR="00194DF6" w:rsidRDefault="002D6A2F">
      <w:pPr>
        <w:pStyle w:val="Heading1"/>
      </w:pPr>
      <w:r>
        <w:t>Object Interaction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Collision Detection (Change Colors)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Fracturing</w:t>
      </w:r>
      <w:r w:rsidR="00953C9C">
        <w:t>***</w:t>
      </w:r>
    </w:p>
    <w:p w:rsidR="002D6A2F" w:rsidRDefault="002D6A2F" w:rsidP="002D6A2F">
      <w:pPr>
        <w:pStyle w:val="Heading1"/>
      </w:pPr>
      <w:r>
        <w:t>Setting/Scene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Dynamic Camera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Parallax</w:t>
      </w:r>
    </w:p>
    <w:p w:rsidR="002D6A2F" w:rsidRDefault="002D6A2F" w:rsidP="002D6A2F">
      <w:pPr>
        <w:pStyle w:val="ListParagraph"/>
        <w:numPr>
          <w:ilvl w:val="1"/>
          <w:numId w:val="19"/>
        </w:numPr>
      </w:pPr>
      <w:r>
        <w:t>2 discernable layers</w:t>
      </w:r>
    </w:p>
    <w:p w:rsidR="002D6A2F" w:rsidRDefault="002D6A2F" w:rsidP="002D6A2F">
      <w:pPr>
        <w:pStyle w:val="Heading1"/>
      </w:pPr>
      <w:r>
        <w:t>Player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Basic Stats</w:t>
      </w:r>
    </w:p>
    <w:p w:rsidR="002D6A2F" w:rsidRDefault="002D6A2F" w:rsidP="002D6A2F">
      <w:pPr>
        <w:pStyle w:val="ListParagraph"/>
        <w:numPr>
          <w:ilvl w:val="1"/>
          <w:numId w:val="19"/>
        </w:numPr>
      </w:pPr>
      <w:r>
        <w:t>Health</w:t>
      </w:r>
    </w:p>
    <w:p w:rsidR="002D6A2F" w:rsidRDefault="002D6A2F" w:rsidP="002D6A2F">
      <w:pPr>
        <w:pStyle w:val="ListParagraph"/>
        <w:numPr>
          <w:ilvl w:val="1"/>
          <w:numId w:val="19"/>
        </w:numPr>
      </w:pPr>
      <w:r>
        <w:t>1 spell/weapon w/ cooldown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HUD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Rudimentary Player Icon/Sprite</w:t>
      </w:r>
      <w:r w:rsidR="00953C9C">
        <w:t xml:space="preserve"> (Circl</w:t>
      </w:r>
      <w:r>
        <w:t>e)</w:t>
      </w:r>
    </w:p>
    <w:p w:rsidR="002D6A2F" w:rsidRDefault="002D6A2F" w:rsidP="002D6A2F">
      <w:pPr>
        <w:pStyle w:val="Heading1"/>
      </w:pPr>
      <w:r>
        <w:t>Input</w:t>
      </w:r>
    </w:p>
    <w:p w:rsidR="002D6A2F" w:rsidRDefault="002D6A2F" w:rsidP="002D6A2F">
      <w:pPr>
        <w:pStyle w:val="ListParagraph"/>
        <w:numPr>
          <w:ilvl w:val="0"/>
          <w:numId w:val="19"/>
        </w:numPr>
      </w:pPr>
      <w:r>
        <w:t>Support for 4 simultaneous Xbox Controllers</w:t>
      </w:r>
    </w:p>
    <w:p w:rsidR="002D6A2F" w:rsidRDefault="00953C9C" w:rsidP="002D6A2F">
      <w:pPr>
        <w:pStyle w:val="Heading1"/>
      </w:pPr>
      <w:r>
        <w:t>Level</w:t>
      </w:r>
    </w:p>
    <w:p w:rsidR="002D6A2F" w:rsidRDefault="00953C9C" w:rsidP="00953C9C">
      <w:pPr>
        <w:pStyle w:val="ListParagraph"/>
        <w:numPr>
          <w:ilvl w:val="0"/>
          <w:numId w:val="19"/>
        </w:numPr>
      </w:pPr>
      <w:r>
        <w:t>One medium sized level</w:t>
      </w:r>
    </w:p>
    <w:p w:rsidR="00953C9C" w:rsidRDefault="00953C9C" w:rsidP="00953C9C">
      <w:pPr>
        <w:pStyle w:val="ListParagraph"/>
        <w:numPr>
          <w:ilvl w:val="1"/>
          <w:numId w:val="19"/>
        </w:numPr>
      </w:pPr>
      <w:r>
        <w:t>One victory condition (move into this area to win)</w:t>
      </w:r>
    </w:p>
    <w:p w:rsidR="00953C9C" w:rsidRDefault="00953C9C" w:rsidP="00C85CC9">
      <w:pPr>
        <w:pStyle w:val="ListParagraph"/>
        <w:numPr>
          <w:ilvl w:val="1"/>
          <w:numId w:val="19"/>
        </w:numPr>
      </w:pPr>
      <w:r>
        <w:t>4 interactable objects</w:t>
      </w:r>
    </w:p>
    <w:p w:rsidR="00953C9C" w:rsidRDefault="00953C9C" w:rsidP="00953C9C">
      <w:pPr>
        <w:pStyle w:val="Heading1"/>
      </w:pPr>
      <w:r>
        <w:t>Engine</w:t>
      </w:r>
    </w:p>
    <w:p w:rsidR="00953C9C" w:rsidRDefault="00B37E4C" w:rsidP="00953C9C">
      <w:pPr>
        <w:pStyle w:val="ListParagraph"/>
        <w:numPr>
          <w:ilvl w:val="0"/>
          <w:numId w:val="19"/>
        </w:numPr>
      </w:pPr>
      <w:r>
        <w:t>Component</w:t>
      </w:r>
      <w:bookmarkStart w:id="0" w:name="_GoBack"/>
      <w:bookmarkEnd w:id="0"/>
      <w:r w:rsidR="00953C9C">
        <w:t xml:space="preserve"> based architecture</w:t>
      </w:r>
    </w:p>
    <w:p w:rsidR="00953C9C" w:rsidRDefault="00953C9C" w:rsidP="00953C9C"/>
    <w:p w:rsidR="002D6A2F" w:rsidRDefault="002D6A2F" w:rsidP="002D6A2F"/>
    <w:p w:rsidR="002D6A2F" w:rsidRDefault="002D6A2F" w:rsidP="002D6A2F"/>
    <w:sectPr w:rsidR="002D6A2F" w:rsidSect="004E1AED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0E3" w:rsidRDefault="005800E3">
      <w:pPr>
        <w:spacing w:after="0" w:line="240" w:lineRule="auto"/>
      </w:pPr>
      <w:r>
        <w:separator/>
      </w:r>
    </w:p>
  </w:endnote>
  <w:endnote w:type="continuationSeparator" w:id="0">
    <w:p w:rsidR="005800E3" w:rsidRDefault="00580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E1AED" w:rsidRDefault="004E1AE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0E3" w:rsidRDefault="005800E3">
      <w:pPr>
        <w:spacing w:after="0" w:line="240" w:lineRule="auto"/>
      </w:pPr>
      <w:r>
        <w:separator/>
      </w:r>
    </w:p>
  </w:footnote>
  <w:footnote w:type="continuationSeparator" w:id="0">
    <w:p w:rsidR="005800E3" w:rsidRDefault="005800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F69463D"/>
    <w:multiLevelType w:val="hybridMultilevel"/>
    <w:tmpl w:val="00B2E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A2C3EB3"/>
    <w:multiLevelType w:val="multilevel"/>
    <w:tmpl w:val="84B4631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>
    <w:nsid w:val="7F3A1AB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4"/>
  </w:num>
  <w:num w:numId="2">
    <w:abstractNumId w:val="10"/>
  </w:num>
  <w:num w:numId="3">
    <w:abstractNumId w:val="13"/>
  </w:num>
  <w:num w:numId="4">
    <w:abstractNumId w:val="11"/>
  </w:num>
  <w:num w:numId="5">
    <w:abstractNumId w:val="16"/>
  </w:num>
  <w:num w:numId="6">
    <w:abstractNumId w:val="17"/>
  </w:num>
  <w:num w:numId="7">
    <w:abstractNumId w:val="15"/>
  </w:num>
  <w:num w:numId="8">
    <w:abstractNumId w:val="18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2F"/>
    <w:rsid w:val="00194DF6"/>
    <w:rsid w:val="002D6A2F"/>
    <w:rsid w:val="004E1AED"/>
    <w:rsid w:val="005800E3"/>
    <w:rsid w:val="005C12A5"/>
    <w:rsid w:val="00953C9C"/>
    <w:rsid w:val="00A1310C"/>
    <w:rsid w:val="00B37E4C"/>
    <w:rsid w:val="00C85CC9"/>
    <w:rsid w:val="00D4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1B02E1-059C-48A0-A2C9-A883E97D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AED"/>
  </w:style>
  <w:style w:type="paragraph" w:styleId="Heading1">
    <w:name w:val="heading 1"/>
    <w:basedOn w:val="Normal"/>
    <w:next w:val="Normal"/>
    <w:link w:val="Heading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404040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8060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3C3C3C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paragraph" w:styleId="ListParagraph">
    <w:name w:val="List Paragraph"/>
    <w:basedOn w:val="Normal"/>
    <w:uiPriority w:val="34"/>
    <w:unhideWhenUsed/>
    <w:qFormat/>
    <w:rsid w:val="002D6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.astaire\AppData\Roaming\Microsoft\Templates\Banded%20design%20(blan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B3"/>
    <w:rsid w:val="0090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6C803F12774BF58ACEB47A836EAD54">
    <w:name w:val="FC6C803F12774BF58ACEB47A836EAD54"/>
  </w:style>
  <w:style w:type="paragraph" w:customStyle="1" w:styleId="4E38CCB9C7514BD7A305DDE8421EBA58">
    <w:name w:val="4E38CCB9C7514BD7A305DDE8421EBA58"/>
  </w:style>
  <w:style w:type="paragraph" w:customStyle="1" w:styleId="3CA4135B47FD49A4A86A6CA06977ACDE">
    <w:name w:val="3CA4135B47FD49A4A86A6CA06977ACD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A32A87-592E-483C-A06A-CC196B0F2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29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Cole William Astaire</dc:creator>
  <cp:lastModifiedBy>Cole William Astaire</cp:lastModifiedBy>
  <cp:revision>2</cp:revision>
  <dcterms:created xsi:type="dcterms:W3CDTF">2017-01-14T19:56:00Z</dcterms:created>
  <dcterms:modified xsi:type="dcterms:W3CDTF">2017-01-14T20:25:00Z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